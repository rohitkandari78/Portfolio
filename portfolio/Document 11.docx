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ettings.xml" ContentType="application/vnd.openxmlformats-officedocument.wordprocessingml.settings+xml"/>
  <Override PartName="/word/footer11.xml" ContentType="application/vnd.openxmlformats-officedocument.wordprocessingml.footer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intelligence2.xml" ContentType="application/vnd.ms-office.intelligence2+xml"/>
  <Override PartName="/word/endnotes.xml" ContentType="application/vnd.openxmlformats-officedocument.wordprocessingml.endnotes+xml"/>
  <Override PartName="/customXml/item44.xml" ContentType="application/xml"/>
  <Override PartName="/customXml/itemProps44.xml" ContentType="application/vnd.openxmlformats-officedocument.customXmlProperti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20/02/relationships/classificationlabels" Target="docMetadata/LabelInfo.xml" Id="rId5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du wp14 w16sdtfl">
  <w:body>
    <w:tbl>
      <w:tblPr>
        <w:tblW w:w="11368" w:type="dxa"/>
        <w:tblInd w:w="-284" w:type="dxa"/>
        <w:tblLayout w:type="fixed"/>
        <w:tblLook w:val="0600" w:firstRow="0" w:lastRow="0" w:firstColumn="0" w:lastColumn="0" w:noHBand="1" w:noVBand="1"/>
      </w:tblPr>
      <w:tblGrid>
        <w:gridCol w:w="3687"/>
        <w:gridCol w:w="289"/>
        <w:gridCol w:w="345"/>
        <w:gridCol w:w="7047"/>
      </w:tblGrid>
      <w:tr w:rsidR="006B04A0" w:rsidTr="6AE16D18" w14:paraId="47D77DD1" w14:textId="77777777">
        <w:trPr>
          <w:trHeight w:val="2016"/>
        </w:trPr>
        <w:tc>
          <w:tcPr>
            <w:tcW w:w="3976" w:type="dxa"/>
            <w:gridSpan w:val="2"/>
            <w:vMerge w:val="restart"/>
            <w:tcMar>
              <w:left w:w="0" w:type="dxa"/>
              <w:right w:w="115" w:type="dxa"/>
            </w:tcMar>
          </w:tcPr>
          <w:p w:rsidR="006B04A0" w:rsidP="006B04A0" w:rsidRDefault="006B04A0" w14:paraId="5B467A5E" w14:textId="66325D98">
            <w:pPr>
              <w:pStyle w:val="Title"/>
              <w:spacing w:line="240" w:lineRule="auto"/>
            </w:pPr>
            <w:r w:rsidR="2315B848">
              <w:drawing>
                <wp:inline wp14:editId="5CA17125" wp14:anchorId="0E47C7F2">
                  <wp:extent cx="2447925" cy="1628775"/>
                  <wp:effectExtent l="0" t="0" r="0" b="0"/>
                  <wp:docPr id="12733488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348861" name="Picture 1273348861"/>
                          <pic:cNvPicPr/>
                        </pic:nvPicPr>
                        <pic:blipFill>
                          <a:blip xmlns:r="http://schemas.openxmlformats.org/officeDocument/2006/relationships" r:embed="rId184686675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" w:type="dxa"/>
            <w:vMerge w:val="restart"/>
            <w:tcBorders>
              <w:bottom w:val="nil"/>
            </w:tcBorders>
            <w:tcMar/>
          </w:tcPr>
          <w:p w:rsidR="006B04A0" w:rsidP="00017EF4" w:rsidRDefault="006B04A0" w14:paraId="39D159BE" w14:textId="77777777">
            <w:pPr>
              <w:pStyle w:val="Title"/>
            </w:pPr>
          </w:p>
        </w:tc>
        <w:tc>
          <w:tcPr>
            <w:tcW w:w="7047" w:type="dxa"/>
            <w:tcBorders>
              <w:bottom w:val="nil"/>
            </w:tcBorders>
            <w:tcMar>
              <w:left w:w="0" w:type="dxa"/>
            </w:tcMar>
            <w:vAlign w:val="bottom"/>
          </w:tcPr>
          <w:p w:rsidR="006B04A0" w:rsidP="00C66995" w:rsidRDefault="006B04A0" w14:paraId="2F6C8F96" w14:textId="77777777">
            <w:pPr>
              <w:pStyle w:val="Title"/>
            </w:pPr>
          </w:p>
          <w:p w:rsidRPr="003D577F" w:rsidR="006B04A0" w:rsidP="00F41FA9" w:rsidRDefault="006B04A0" w14:paraId="3821B5A4" w14:textId="2705E80E">
            <w:pPr>
              <w:pStyle w:val="Title"/>
            </w:pPr>
            <w:r w:rsidR="6268010C">
              <w:rPr/>
              <w:t>rohit</w:t>
            </w:r>
            <w:r w:rsidR="006B04A0">
              <w:rPr/>
              <w:t xml:space="preserve"> </w:t>
            </w:r>
            <w:r w:rsidR="6DAF098B">
              <w:rPr/>
              <w:t>singh</w:t>
            </w:r>
          </w:p>
          <w:p w:rsidRPr="003D577F" w:rsidR="006B04A0" w:rsidP="00F41FA9" w:rsidRDefault="006B04A0" w14:paraId="72CD44DB" w14:textId="577F7ED3">
            <w:pPr>
              <w:pStyle w:val="Title"/>
            </w:pPr>
            <w:r w:rsidR="6DAF098B">
              <w:rPr/>
              <w:t>kandari</w:t>
            </w:r>
          </w:p>
        </w:tc>
      </w:tr>
      <w:tr w:rsidR="006B04A0" w:rsidTr="6AE16D18" w14:paraId="1FF121D2" w14:textId="77777777">
        <w:trPr>
          <w:trHeight w:val="747"/>
        </w:trPr>
        <w:tc>
          <w:tcPr>
            <w:tcW w:w="3976" w:type="dxa"/>
            <w:gridSpan w:val="2"/>
            <w:vMerge/>
            <w:tcMar/>
          </w:tcPr>
          <w:p w:rsidRPr="00DF1F47" w:rsidR="006B04A0" w:rsidP="003D577F" w:rsidRDefault="006B04A0" w14:paraId="4E259170" w14:textId="77777777">
            <w:pPr>
              <w:rPr>
                <w:szCs w:val="18"/>
              </w:rPr>
            </w:pPr>
          </w:p>
        </w:tc>
        <w:tc>
          <w:tcPr>
            <w:tcW w:w="345" w:type="dxa"/>
            <w:vMerge/>
            <w:tcMar/>
          </w:tcPr>
          <w:p w:rsidRPr="00DF1F47" w:rsidR="006B04A0" w:rsidP="003D577F" w:rsidRDefault="006B04A0" w14:paraId="124964CF" w14:textId="77777777">
            <w:pPr>
              <w:rPr>
                <w:szCs w:val="18"/>
              </w:rPr>
            </w:pPr>
          </w:p>
        </w:tc>
        <w:tc>
          <w:tcPr>
            <w:tcW w:w="7047" w:type="dxa"/>
            <w:tcMar>
              <w:left w:w="0" w:type="dxa"/>
              <w:bottom w:w="0" w:type="dxa"/>
            </w:tcMar>
          </w:tcPr>
          <w:p w:rsidRPr="00C669AE" w:rsidR="006B04A0" w:rsidP="00F41FA9" w:rsidRDefault="006B04A0" w14:paraId="24AD1AFD" w14:textId="197AF757">
            <w:pPr>
              <w:pStyle w:val="JobTitle"/>
            </w:pPr>
            <w:r w:rsidR="6DAF098B">
              <w:rPr/>
              <w:t>Web developer</w:t>
            </w:r>
          </w:p>
        </w:tc>
      </w:tr>
      <w:tr w:rsidRPr="00E8269A" w:rsidR="00BB29E4" w:rsidTr="6AE16D18" w14:paraId="4CF4A365" w14:textId="77777777">
        <w:trPr>
          <w:trHeight w:val="1440"/>
        </w:trPr>
        <w:tc>
          <w:tcPr>
            <w:tcW w:w="3687" w:type="dxa"/>
            <w:tcBorders>
              <w:top w:val="single" w:color="auto" w:sz="4" w:space="0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:rsidRPr="00C669AE" w:rsidR="00BB29E4" w:rsidP="0038460C" w:rsidRDefault="00BB29E4" w14:paraId="00AB3AD4" w14:textId="77777777">
            <w:pPr>
              <w:pStyle w:val="Heading1"/>
            </w:pPr>
            <w:r w:rsidR="00BB29E4">
              <w:rPr/>
              <w:t>contact</w:t>
            </w:r>
            <w:r w:rsidR="00BB29E4">
              <w:rPr/>
              <w:t xml:space="preserve"> </w:t>
            </w:r>
          </w:p>
          <w:p w:rsidRPr="00C669AE" w:rsidR="00BB29E4" w:rsidP="00C669AE" w:rsidRDefault="00B606A2" w14:paraId="078728F0" w14:textId="197365DE">
            <w:pPr>
              <w:pStyle w:val="Lists"/>
            </w:pPr>
            <w:r w:rsidR="44567B4F">
              <w:rPr/>
              <w:t>8630207586</w:t>
            </w:r>
          </w:p>
          <w:p w:rsidRPr="00C669AE" w:rsidR="00BB29E4" w:rsidP="00C669AE" w:rsidRDefault="00B606A2" w14:paraId="47D5F26A" w14:textId="7958C9B3">
            <w:pPr>
              <w:pStyle w:val="Lists"/>
            </w:pPr>
            <w:r w:rsidR="44567B4F">
              <w:rPr/>
              <w:t>Rohitkandari148@gmail.com</w:t>
            </w:r>
          </w:p>
          <w:p w:rsidR="00B606A2" w:rsidP="0038460C" w:rsidRDefault="00B606A2" w14:paraId="2319FEDB" w14:textId="77777777">
            <w:pPr>
              <w:pStyle w:val="Subtitle"/>
            </w:pPr>
            <w:r w:rsidRPr="002E7EE0">
              <w:t>LANGUAGES</w:t>
            </w:r>
          </w:p>
          <w:p w:rsidRPr="00C669AE" w:rsidR="00B606A2" w:rsidP="00C669AE" w:rsidRDefault="00B606A2" w14:paraId="3752E842" w14:textId="77777777">
            <w:pPr>
              <w:pStyle w:val="Lists"/>
            </w:pPr>
            <w:r w:rsidRPr="00C669AE">
              <w:t>English</w:t>
            </w:r>
          </w:p>
          <w:p w:rsidRPr="00C669AE" w:rsidR="00AB03E4" w:rsidP="00C669AE" w:rsidRDefault="00B606A2" w14:paraId="02A4F782" w14:textId="6B71173B">
            <w:pPr>
              <w:pStyle w:val="Lists"/>
            </w:pPr>
            <w:r w:rsidR="31105E88">
              <w:rPr/>
              <w:t>hindi</w:t>
            </w:r>
          </w:p>
          <w:p w:rsidR="00B606A2" w:rsidP="0038460C" w:rsidRDefault="00B606A2" w14:paraId="0DB7ED4D" w14:textId="77777777">
            <w:pPr>
              <w:pStyle w:val="Subtitle"/>
            </w:pPr>
            <w:r>
              <w:t>SKILLS</w:t>
            </w:r>
          </w:p>
          <w:p w:rsidR="32C8DCDD" w:rsidP="6AE16D18" w:rsidRDefault="32C8DCDD" w14:paraId="74BD7E4B" w14:textId="772C39A2">
            <w:pPr>
              <w:pStyle w:val="Lists"/>
              <w:numPr>
                <w:ilvl w:val="0"/>
                <w:numId w:val="16"/>
              </w:numPr>
              <w:rPr>
                <w:noProof w:val="0"/>
                <w:color w:val="000000" w:themeColor="text1" w:themeTint="FF" w:themeShade="FF"/>
                <w:lang w:val="en-US"/>
              </w:rPr>
            </w:pPr>
            <w:r w:rsidRPr="6AE16D18" w:rsidR="32C8DCDD">
              <w:rPr>
                <w:noProof w:val="0"/>
                <w:color w:val="000000" w:themeColor="text1" w:themeTint="FF" w:themeShade="FF"/>
                <w:lang w:val="en-US"/>
              </w:rPr>
              <w:t>Programming language</w:t>
            </w:r>
          </w:p>
          <w:p w:rsidR="32C8DCDD" w:rsidP="6AE16D18" w:rsidRDefault="32C8DCDD" w14:paraId="4B1AE981" w14:textId="5CB358AF">
            <w:pPr>
              <w:pStyle w:val="ListParagraph"/>
              <w:numPr>
                <w:ilvl w:val="0"/>
                <w:numId w:val="16"/>
              </w:numPr>
              <w:spacing w:before="0" w:beforeAutospacing="off" w:after="0" w:afterAutospacing="off"/>
              <w:rPr>
                <w:noProof w:val="0"/>
                <w:color w:val="000000" w:themeColor="text1" w:themeTint="FF" w:themeShade="FF"/>
                <w:lang w:val="en-US"/>
              </w:rPr>
            </w:pPr>
            <w:r w:rsidRPr="6AE16D18" w:rsidR="32C8DCDD">
              <w:rPr>
                <w:noProof w:val="0"/>
                <w:color w:val="000000" w:themeColor="text1" w:themeTint="FF" w:themeShade="FF"/>
                <w:lang w:val="en-US"/>
              </w:rPr>
              <w:t>Python</w:t>
            </w:r>
          </w:p>
          <w:p w:rsidR="32C8DCDD" w:rsidP="6AE16D18" w:rsidRDefault="32C8DCDD" w14:paraId="3C6E8DF0" w14:textId="37F397A1">
            <w:pPr>
              <w:pStyle w:val="ListParagraph"/>
              <w:numPr>
                <w:ilvl w:val="0"/>
                <w:numId w:val="16"/>
              </w:numPr>
              <w:spacing w:before="0" w:beforeAutospacing="off" w:after="0" w:afterAutospacing="off"/>
              <w:rPr>
                <w:noProof w:val="0"/>
                <w:color w:val="000000" w:themeColor="text1" w:themeTint="FF" w:themeShade="FF"/>
                <w:lang w:val="en-US"/>
              </w:rPr>
            </w:pPr>
            <w:r w:rsidRPr="6AE16D18" w:rsidR="32C8DCDD">
              <w:rPr>
                <w:noProof w:val="0"/>
                <w:color w:val="000000" w:themeColor="text1" w:themeTint="FF" w:themeShade="FF"/>
                <w:lang w:val="en-US"/>
              </w:rPr>
              <w:t>HTML, CSS, JavaScript</w:t>
            </w:r>
          </w:p>
          <w:p w:rsidR="32C8DCDD" w:rsidP="6AE16D18" w:rsidRDefault="32C8DCDD" w14:paraId="25FC591C" w14:textId="0B8F039D">
            <w:pPr>
              <w:pStyle w:val="ListParagraph"/>
              <w:numPr>
                <w:ilvl w:val="0"/>
                <w:numId w:val="16"/>
              </w:numPr>
              <w:spacing w:before="0" w:beforeAutospacing="off" w:after="0" w:afterAutospacing="off"/>
              <w:rPr>
                <w:noProof w:val="0"/>
                <w:color w:val="000000" w:themeColor="text1" w:themeTint="FF" w:themeShade="FF"/>
                <w:lang w:val="en-US"/>
              </w:rPr>
            </w:pPr>
            <w:r w:rsidRPr="6AE16D18" w:rsidR="32C8DCDD">
              <w:rPr>
                <w:noProof w:val="0"/>
                <w:color w:val="000000" w:themeColor="text1" w:themeTint="FF" w:themeShade="FF"/>
                <w:lang w:val="en-US"/>
              </w:rPr>
              <w:t>Firebase / Supabase</w:t>
            </w:r>
          </w:p>
          <w:p w:rsidR="32C8DCDD" w:rsidP="6AE16D18" w:rsidRDefault="32C8DCDD" w14:paraId="740DCA43" w14:textId="60B82A7B">
            <w:pPr>
              <w:pStyle w:val="ListParagraph"/>
              <w:numPr>
                <w:ilvl w:val="0"/>
                <w:numId w:val="16"/>
              </w:numPr>
              <w:spacing w:before="0" w:beforeAutospacing="off" w:after="0" w:afterAutospacing="off"/>
              <w:rPr>
                <w:noProof w:val="0"/>
                <w:color w:val="000000" w:themeColor="text1" w:themeTint="FF" w:themeShade="FF"/>
                <w:lang w:val="en-US"/>
              </w:rPr>
            </w:pPr>
            <w:r w:rsidRPr="6AE16D18" w:rsidR="32C8DCDD">
              <w:rPr>
                <w:noProof w:val="0"/>
                <w:color w:val="000000" w:themeColor="text1" w:themeTint="FF" w:themeShade="FF"/>
                <w:lang w:val="en-US"/>
              </w:rPr>
              <w:t>Basic Database</w:t>
            </w:r>
          </w:p>
          <w:p w:rsidR="32C8DCDD" w:rsidP="6AE16D18" w:rsidRDefault="32C8DCDD" w14:paraId="591AF83F" w14:textId="7DD992CC">
            <w:pPr>
              <w:pStyle w:val="ListParagraph"/>
              <w:numPr>
                <w:ilvl w:val="0"/>
                <w:numId w:val="16"/>
              </w:numPr>
              <w:spacing w:before="0" w:beforeAutospacing="off" w:after="0" w:afterAutospacing="off"/>
              <w:rPr>
                <w:noProof w:val="0"/>
                <w:color w:val="000000" w:themeColor="text1" w:themeTint="FF" w:themeShade="FF"/>
                <w:lang w:val="en-US"/>
              </w:rPr>
            </w:pPr>
            <w:r w:rsidRPr="6AE16D18" w:rsidR="32C8DCDD">
              <w:rPr>
                <w:noProof w:val="0"/>
                <w:color w:val="000000" w:themeColor="text1" w:themeTint="FF" w:themeShade="FF"/>
                <w:lang w:val="en-US"/>
              </w:rPr>
              <w:t>Problem Solving</w:t>
            </w:r>
          </w:p>
          <w:p w:rsidR="32C8DCDD" w:rsidP="6AE16D18" w:rsidRDefault="32C8DCDD" w14:paraId="36986EBD" w14:textId="0837E94F">
            <w:pPr>
              <w:pStyle w:val="Lists"/>
              <w:numPr>
                <w:ilvl w:val="0"/>
                <w:numId w:val="16"/>
              </w:numPr>
              <w:rPr>
                <w:noProof w:val="0"/>
                <w:color w:val="000000" w:themeColor="text1" w:themeTint="FF" w:themeShade="FF"/>
                <w:lang w:val="en-US"/>
              </w:rPr>
            </w:pPr>
            <w:r w:rsidRPr="6AE16D18" w:rsidR="32C8DCDD">
              <w:rPr>
                <w:noProof w:val="0"/>
                <w:color w:val="000000" w:themeColor="text1" w:themeTint="FF" w:themeShade="FF"/>
                <w:lang w:val="en-US"/>
              </w:rPr>
              <w:t>C / C++</w:t>
            </w:r>
          </w:p>
          <w:p w:rsidR="6AE16D18" w:rsidP="6AE16D18" w:rsidRDefault="6AE16D18" w14:paraId="10D488C3" w14:textId="28161010">
            <w:pPr>
              <w:pStyle w:val="ListParagraph"/>
              <w:ind w:left="720"/>
              <w:rPr>
                <w:sz w:val="20"/>
                <w:szCs w:val="20"/>
              </w:rPr>
            </w:pPr>
          </w:p>
          <w:p w:rsidR="6AE16D18" w:rsidP="6AE16D18" w:rsidRDefault="6AE16D18" w14:paraId="4C7EA246" w14:textId="27980EAD">
            <w:pPr>
              <w:pStyle w:val="Lists"/>
            </w:pPr>
          </w:p>
          <w:p w:rsidR="00B606A2" w:rsidP="0038460C" w:rsidRDefault="00B606A2" w14:paraId="344B1A5A" w14:textId="77777777">
            <w:pPr>
              <w:pStyle w:val="Subtitle"/>
            </w:pPr>
            <w:r>
              <w:t>INTERESTS</w:t>
            </w:r>
          </w:p>
          <w:p w:rsidRPr="00C669AE" w:rsidR="00B606A2" w:rsidP="6AE16D18" w:rsidRDefault="00B606A2" w14:paraId="6D44C472" w14:textId="397A448D">
            <w:pPr>
              <w:pStyle w:val="Lists"/>
              <w:numPr>
                <w:ilvl w:val="0"/>
                <w:numId w:val="16"/>
              </w:numPr>
              <w:rPr>
                <w:noProof w:val="0"/>
                <w:color w:val="000000" w:themeColor="text1" w:themeTint="FF" w:themeShade="FF"/>
                <w:lang w:val="en-US"/>
              </w:rPr>
            </w:pPr>
            <w:r w:rsidRPr="6AE16D18" w:rsidR="2FCD4127">
              <w:rPr>
                <w:noProof w:val="0"/>
                <w:color w:val="000000" w:themeColor="text1" w:themeTint="FF" w:themeShade="FF"/>
                <w:lang w:val="en-US"/>
              </w:rPr>
              <w:t>Coding</w:t>
            </w:r>
          </w:p>
          <w:p w:rsidRPr="00C669AE" w:rsidR="00B606A2" w:rsidP="6AE16D18" w:rsidRDefault="00B606A2" w14:paraId="68239A51" w14:textId="7FB149B9">
            <w:pPr>
              <w:pStyle w:val="ListParagraph"/>
              <w:numPr>
                <w:ilvl w:val="0"/>
                <w:numId w:val="16"/>
              </w:numPr>
              <w:spacing w:before="0" w:beforeAutospacing="off" w:after="0" w:afterAutospacing="off"/>
              <w:rPr>
                <w:noProof w:val="0"/>
                <w:color w:val="000000" w:themeColor="text1" w:themeTint="FF" w:themeShade="FF"/>
                <w:lang w:val="en-US"/>
              </w:rPr>
            </w:pPr>
            <w:r w:rsidRPr="6AE16D18" w:rsidR="2FCD4127">
              <w:rPr>
                <w:noProof w:val="0"/>
                <w:color w:val="000000" w:themeColor="text1" w:themeTint="FF" w:themeShade="FF"/>
                <w:lang w:val="en-US"/>
              </w:rPr>
              <w:t>Web Development</w:t>
            </w:r>
          </w:p>
          <w:p w:rsidRPr="00C669AE" w:rsidR="00B606A2" w:rsidP="6AE16D18" w:rsidRDefault="00B606A2" w14:paraId="1C87393C" w14:textId="1ADFDC1C">
            <w:pPr>
              <w:pStyle w:val="ListParagraph"/>
              <w:numPr>
                <w:ilvl w:val="0"/>
                <w:numId w:val="16"/>
              </w:numPr>
              <w:spacing w:before="0" w:beforeAutospacing="off" w:after="0" w:afterAutospacing="off"/>
              <w:rPr>
                <w:noProof w:val="0"/>
                <w:color w:val="000000" w:themeColor="text1" w:themeTint="FF" w:themeShade="FF"/>
                <w:lang w:val="en-US"/>
              </w:rPr>
            </w:pPr>
            <w:r w:rsidRPr="6AE16D18" w:rsidR="2FCD4127">
              <w:rPr>
                <w:noProof w:val="0"/>
                <w:color w:val="000000" w:themeColor="text1" w:themeTint="FF" w:themeShade="FF"/>
                <w:lang w:val="en-US"/>
              </w:rPr>
              <w:t>Learning new technologies</w:t>
            </w:r>
          </w:p>
          <w:p w:rsidRPr="00C669AE" w:rsidR="00B606A2" w:rsidP="00C669AE" w:rsidRDefault="00B606A2" w14:paraId="403EB248" w14:textId="3C0EFA6D">
            <w:pPr>
              <w:pStyle w:val="Lists"/>
            </w:pPr>
          </w:p>
        </w:tc>
        <w:tc>
          <w:tcPr>
            <w:tcW w:w="2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tcMar/>
          </w:tcPr>
          <w:p w:rsidRPr="00C669AE" w:rsidR="00BB29E4" w:rsidP="00C669AE" w:rsidRDefault="00BB29E4" w14:paraId="404A47DA" w14:textId="77777777"/>
        </w:tc>
        <w:tc>
          <w:tcPr>
            <w:tcW w:w="345" w:type="dxa"/>
            <w:tcBorders>
              <w:top w:val="single" w:color="auto" w:sz="4" w:space="0"/>
              <w:left w:val="single" w:color="auto" w:sz="4" w:space="0"/>
              <w:bottom w:val="nil"/>
            </w:tcBorders>
            <w:tcMar/>
          </w:tcPr>
          <w:p w:rsidRPr="00C669AE" w:rsidR="00BB29E4" w:rsidP="00C669AE" w:rsidRDefault="00BB29E4" w14:paraId="7CB34BE9" w14:textId="77777777"/>
        </w:tc>
        <w:tc>
          <w:tcPr>
            <w:tcW w:w="7047" w:type="dxa"/>
            <w:tcBorders>
              <w:top w:val="single" w:color="auto" w:sz="4" w:space="0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:rsidRPr="00C669AE" w:rsidR="00BB29E4" w:rsidP="0038460C" w:rsidRDefault="0001752C" w14:paraId="0574220F" w14:textId="77777777">
            <w:pPr>
              <w:pStyle w:val="Heading1"/>
            </w:pPr>
            <w:r w:rsidR="0001752C">
              <w:rPr/>
              <w:t>Profile</w:t>
            </w:r>
          </w:p>
          <w:p w:rsidRPr="00324290" w:rsidR="0072310F" w:rsidP="6AE16D18" w:rsidRDefault="00BB29E4" w14:paraId="534B4907" w14:textId="2B93D36B">
            <w:pPr>
              <w:pStyle w:val="Normal"/>
            </w:pPr>
            <w:r w:rsidRPr="6AE16D18" w:rsidR="62166139">
              <w:rPr>
                <w:rFonts w:ascii="-webkit-standard" w:hAnsi="-webkit-standard" w:eastAsia="-webkit-standard" w:cs="-webkit-standard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I am a motivated student with </w:t>
            </w:r>
            <w:r w:rsidRPr="6AE16D18" w:rsidR="62166139">
              <w:rPr>
                <w:rFonts w:ascii="-webkit-standard" w:hAnsi="-webkit-standard" w:eastAsia="-webkit-standard" w:cs="-webkit-standard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interest</w:t>
            </w:r>
            <w:r w:rsidRPr="6AE16D18" w:rsidR="62166139">
              <w:rPr>
                <w:rFonts w:ascii="-webkit-standard" w:hAnsi="-webkit-standard" w:eastAsia="-webkit-standard" w:cs="-webkit-standard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in programming and web development. I enjoy building projects like websites and applications, and I am eager to learn </w:t>
            </w:r>
            <w:r w:rsidRPr="6AE16D18" w:rsidR="62166139">
              <w:rPr>
                <w:rFonts w:ascii="-webkit-standard" w:hAnsi="-webkit-standard" w:eastAsia="-webkit-standard" w:cs="-webkit-standard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new technologies</w:t>
            </w:r>
            <w:r w:rsidRPr="6AE16D18" w:rsidR="62166139">
              <w:rPr>
                <w:rFonts w:ascii="-webkit-standard" w:hAnsi="-webkit-standard" w:eastAsia="-webkit-standard" w:cs="-webkit-standard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and improve my </w:t>
            </w:r>
            <w:r w:rsidRPr="6AE16D18" w:rsidR="62166139">
              <w:rPr>
                <w:rFonts w:ascii="-webkit-standard" w:hAnsi="-webkit-standard" w:eastAsia="-webkit-standard" w:cs="-webkit-standard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skills.</w:t>
            </w:r>
          </w:p>
          <w:p w:rsidRPr="00C669AE" w:rsidR="005735C2" w:rsidP="00C669AE" w:rsidRDefault="005735C2" w14:paraId="0A3D7880" w14:textId="77777777">
            <w:pPr>
              <w:pStyle w:val="Subtitle"/>
            </w:pPr>
            <w:r w:rsidRPr="00C669AE">
              <w:t>EDUCATION HISTORY</w:t>
            </w:r>
          </w:p>
          <w:p w:rsidRPr="00C669AE" w:rsidR="005735C2" w:rsidP="6AE16D18" w:rsidRDefault="007B4F2D" w14:paraId="734469A3" w14:textId="61B17FFC">
            <w:pPr>
              <w:pStyle w:val="Normal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n-US"/>
              </w:rPr>
            </w:pPr>
            <w:r w:rsidRPr="6AE16D18" w:rsidR="3D012502">
              <w:rPr>
                <w:rFonts w:ascii="-webkit-standard" w:hAnsi="-webkit-standard" w:eastAsia="-webkit-standard" w:cs="-webkit-standard"/>
                <w:noProof w:val="0"/>
                <w:color w:val="000000" w:themeColor="text1" w:themeTint="FF" w:themeShade="FF"/>
                <w:lang w:val="en-US"/>
              </w:rPr>
              <w:t xml:space="preserve"> </w:t>
            </w:r>
            <w:r w:rsidRPr="6AE16D18" w:rsidR="3D012502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n-US"/>
              </w:rPr>
              <w:t>Bachelor of Computer Applications (BCA) – 2025–202</w:t>
            </w:r>
            <w:r w:rsidRPr="6AE16D18" w:rsidR="32F2C075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n-US"/>
              </w:rPr>
              <w:t>8</w:t>
            </w:r>
          </w:p>
          <w:p w:rsidR="6C1B0105" w:rsidP="6AE16D18" w:rsidRDefault="6C1B0105" w14:paraId="0A632359" w14:textId="56A5371B">
            <w:pPr>
              <w:pStyle w:val="Normal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n-US"/>
              </w:rPr>
            </w:pPr>
            <w:r w:rsidRPr="6AE16D18" w:rsidR="6C1B0105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n-US"/>
              </w:rPr>
              <w:t>Graphic era hill university</w:t>
            </w:r>
          </w:p>
          <w:p w:rsidRPr="005735C2" w:rsidR="005735C2" w:rsidP="0038460C" w:rsidRDefault="005735C2" w14:paraId="4F98135C" w14:textId="319008BF">
            <w:pPr>
              <w:pStyle w:val="Subtitle"/>
            </w:pPr>
            <w:r w:rsidR="23642336">
              <w:rPr/>
              <w:t>projects</w:t>
            </w:r>
          </w:p>
          <w:p w:rsidRPr="00C669AE" w:rsidR="005735C2" w:rsidP="6AE16D18" w:rsidRDefault="005735C2" w14:paraId="2532E088" w14:textId="3090F905">
            <w:pPr>
              <w:pStyle w:val="Heading3"/>
              <w:spacing w:before="281" w:beforeAutospacing="off" w:after="281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AE16D18" w:rsidR="00F7C7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Photo Upload Web Application</w:t>
            </w:r>
          </w:p>
          <w:p w:rsidRPr="00C669AE" w:rsidR="005735C2" w:rsidP="6AE16D18" w:rsidRDefault="005735C2" w14:paraId="48E26DE1" w14:textId="1A4655ED">
            <w:pPr>
              <w:pStyle w:val="ListParagraph"/>
              <w:numPr>
                <w:ilvl w:val="0"/>
                <w:numId w:val="17"/>
              </w:numPr>
              <w:spacing w:before="0" w:beforeAutospacing="off" w:after="0" w:afterAutospacing="off"/>
              <w:rPr>
                <w:noProof w:val="0"/>
                <w:color w:val="000000" w:themeColor="text1" w:themeTint="FF" w:themeShade="FF"/>
                <w:lang w:val="en-US"/>
              </w:rPr>
            </w:pPr>
            <w:r w:rsidRPr="6AE16D18" w:rsidR="00F7C736">
              <w:rPr>
                <w:noProof w:val="0"/>
                <w:color w:val="000000" w:themeColor="text1" w:themeTint="FF" w:themeShade="FF"/>
                <w:lang w:val="en-US"/>
              </w:rPr>
              <w:t>Developed a full-stack web application enabling users to upload, store, and manage images securely.</w:t>
            </w:r>
          </w:p>
          <w:p w:rsidRPr="00C669AE" w:rsidR="005735C2" w:rsidP="6AE16D18" w:rsidRDefault="005735C2" w14:paraId="6EA02AB2" w14:textId="52F1AF42">
            <w:pPr>
              <w:pStyle w:val="ListParagraph"/>
              <w:numPr>
                <w:ilvl w:val="0"/>
                <w:numId w:val="17"/>
              </w:numPr>
              <w:spacing w:before="0" w:beforeAutospacing="off" w:after="0" w:afterAutospacing="off"/>
              <w:rPr>
                <w:noProof w:val="0"/>
                <w:color w:val="000000" w:themeColor="text1" w:themeTint="FF" w:themeShade="FF"/>
                <w:lang w:val="en-US"/>
              </w:rPr>
            </w:pPr>
            <w:r w:rsidRPr="6AE16D18" w:rsidR="00F7C736">
              <w:rPr>
                <w:noProof w:val="0"/>
                <w:color w:val="000000" w:themeColor="text1" w:themeTint="FF" w:themeShade="FF"/>
                <w:lang w:val="en-US"/>
              </w:rPr>
              <w:t>Integrated cloud storage services (Firebase/Supabase) for efficient file handling.</w:t>
            </w:r>
          </w:p>
          <w:p w:rsidRPr="00C669AE" w:rsidR="005735C2" w:rsidP="6AE16D18" w:rsidRDefault="005735C2" w14:paraId="182B7FD9" w14:textId="776B9C6C">
            <w:pPr>
              <w:pStyle w:val="ListParagraph"/>
              <w:numPr>
                <w:ilvl w:val="0"/>
                <w:numId w:val="17"/>
              </w:numPr>
              <w:spacing w:before="0" w:beforeAutospacing="off" w:after="0" w:afterAutospacing="off"/>
              <w:rPr>
                <w:noProof w:val="0"/>
                <w:color w:val="000000" w:themeColor="text1" w:themeTint="FF" w:themeShade="FF"/>
                <w:lang w:val="en-US"/>
              </w:rPr>
            </w:pPr>
            <w:r w:rsidRPr="6AE16D18" w:rsidR="00F7C736">
              <w:rPr>
                <w:noProof w:val="0"/>
                <w:color w:val="000000" w:themeColor="text1" w:themeTint="FF" w:themeShade="FF"/>
                <w:lang w:val="en-US"/>
              </w:rPr>
              <w:t>Implemented user authentication and optimized upload performance.</w:t>
            </w:r>
          </w:p>
          <w:p w:rsidRPr="00C669AE" w:rsidR="005735C2" w:rsidP="6AE16D18" w:rsidRDefault="005735C2" w14:paraId="18305535" w14:textId="4C8AAF88">
            <w:pPr>
              <w:pStyle w:val="BulletPoints"/>
              <w:numPr>
                <w:ilvl w:val="0"/>
                <w:numId w:val="0"/>
              </w:numPr>
            </w:pPr>
          </w:p>
          <w:p w:rsidRPr="00C669AE" w:rsidR="005735C2" w:rsidP="6AE16D18" w:rsidRDefault="005735C2" w14:paraId="7F848EDE" w14:textId="1DF3D30B">
            <w:pPr>
              <w:pStyle w:val="Subtitle"/>
            </w:pPr>
            <w:r w:rsidR="719E2F3E">
              <w:rPr/>
              <w:t>Links</w:t>
            </w:r>
          </w:p>
          <w:p w:rsidRPr="00C669AE" w:rsidR="005735C2" w:rsidP="6AE16D18" w:rsidRDefault="005735C2" w14:paraId="085261A2" w14:textId="24FE6695">
            <w:pPr>
              <w:pStyle w:val="Subtitle"/>
            </w:pPr>
          </w:p>
          <w:p w:rsidRPr="00C669AE" w:rsidR="005735C2" w:rsidP="6AE16D18" w:rsidRDefault="005735C2" w14:paraId="5D9473A6" w14:textId="4616BB1E">
            <w:pPr>
              <w:pStyle w:val="BulletPoints"/>
              <w:rPr>
                <w:rFonts w:ascii="Dotum" w:hAnsi="Dotum" w:eastAsia="Dotum" w:cs="Dotum"/>
                <w:noProof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hyperlink r:id="R20884e667a5943ae">
              <w:r w:rsidRPr="6AE16D18" w:rsidR="719E2F3E">
                <w:rPr>
                  <w:rStyle w:val="Hyperlink"/>
                  <w:rFonts w:ascii="Dotum" w:hAnsi="Dotum" w:eastAsia="Dotum" w:cs="Dotum"/>
                  <w:noProof w:val="0"/>
                  <w:sz w:val="19"/>
                  <w:szCs w:val="19"/>
                  <w:lang w:val="en-US"/>
                </w:rPr>
                <w:t>https://github.com/rohitkandari78</w:t>
              </w:r>
            </w:hyperlink>
          </w:p>
          <w:p w:rsidRPr="00C669AE" w:rsidR="005735C2" w:rsidP="6AE16D18" w:rsidRDefault="005735C2" w14:paraId="6437D509" w14:textId="1763C9F2">
            <w:pPr>
              <w:pStyle w:val="BulletPoints"/>
              <w:numPr>
                <w:ilvl w:val="0"/>
                <w:numId w:val="0"/>
              </w:numPr>
            </w:pPr>
          </w:p>
        </w:tc>
      </w:tr>
    </w:tbl>
    <w:p w:rsidRPr="00D439AD" w:rsidR="00D439AD" w:rsidP="00C669AE" w:rsidRDefault="00D439AD" w14:paraId="602D2D76" w14:textId="77777777">
      <w:pPr>
        <w:rPr>
          <w:lang w:eastAsia="zh-CN"/>
        </w:rPr>
      </w:pPr>
    </w:p>
    <w:sectPr w:rsidRPr="00D439AD" w:rsidR="00D439AD" w:rsidSect="00C542D0">
      <w:footerReference w:type="default" r:id="rId12"/>
      <w:pgSz w:w="12240" w:h="15840" w:orient="portrait"/>
      <w:pgMar w:top="720" w:right="720" w:bottom="720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endnote w:type="separator" w:id="-1">
    <w:p w:rsidR="00272D0D" w:rsidP="002F6CB9" w:rsidRDefault="00272D0D" w14:paraId="7527C73E" w14:textId="77777777">
      <w:r>
        <w:separator/>
      </w:r>
    </w:p>
  </w:endnote>
  <w:endnote w:type="continuationSeparator" w:id="0">
    <w:p w:rsidR="00272D0D" w:rsidP="002F6CB9" w:rsidRDefault="00272D0D" w14:paraId="10282327" w14:textId="77777777">
      <w:r>
        <w:continuationSeparator/>
      </w:r>
    </w:p>
  </w:endnote>
  <w:endnote w:type="continuationNotice" w:id="1">
    <w:p w:rsidR="00272D0D" w:rsidRDefault="00272D0D" w14:paraId="1F012F9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p w:rsidRPr="00F7157D" w:rsidR="00185237" w:rsidP="00D75F2B" w:rsidRDefault="00185237" w14:paraId="0AC70BA0" w14:textId="77777777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footnote w:type="separator" w:id="-1">
    <w:p w:rsidR="00272D0D" w:rsidP="002F6CB9" w:rsidRDefault="00272D0D" w14:paraId="7C2F9D5C" w14:textId="77777777">
      <w:r>
        <w:separator/>
      </w:r>
    </w:p>
  </w:footnote>
  <w:footnote w:type="continuationSeparator" w:id="0">
    <w:p w:rsidR="00272D0D" w:rsidP="002F6CB9" w:rsidRDefault="00272D0D" w14:paraId="3AE1205A" w14:textId="77777777">
      <w:r>
        <w:continuationSeparator/>
      </w:r>
    </w:p>
  </w:footnote>
  <w:footnote w:type="continuationNotice" w:id="1">
    <w:p w:rsidR="00272D0D" w:rsidRDefault="00272D0D" w14:paraId="28777E5F" w14:textId="7777777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6">
    <w:nsid w:val="3cf6ce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241dd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hint="default" w:ascii="Wingdings" w:hAnsi="Wingdings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/>
      </w:rPr>
    </w:lvl>
  </w:abstractNum>
  <w:abstractNum w:abstractNumId="2" w15:restartNumberingAfterBreak="0">
    <w:nsid w:val="1A7F2D0E"/>
    <w:multiLevelType w:val="hybridMultilevel"/>
    <w:tmpl w:val="205005DE"/>
    <w:lvl w:ilvl="0" w:tplc="92322D00">
      <w:start w:val="1"/>
      <w:numFmt w:val="bullet"/>
      <w:pStyle w:val="BulletsSkills"/>
      <w:lvlText w:val=""/>
      <w:lvlJc w:val="left"/>
      <w:pPr>
        <w:ind w:left="288" w:hanging="288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hint="default" w:ascii="Wingdings" w:hAnsi="Wingdings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/>
      </w:rPr>
    </w:lvl>
  </w:abstractNum>
  <w:abstractNum w:abstractNumId="4" w15:restartNumberingAfterBreak="0">
    <w:nsid w:val="27AE6934"/>
    <w:multiLevelType w:val="multilevel"/>
    <w:tmpl w:val="419436B0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FB61850"/>
    <w:multiLevelType w:val="multilevel"/>
    <w:tmpl w:val="97AE915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C7610C6"/>
    <w:multiLevelType w:val="multilevel"/>
    <w:tmpl w:val="F62A5120"/>
    <w:styleLink w:val="CurrentList2"/>
    <w:lvl w:ilvl="0">
      <w:start w:val="1"/>
      <w:numFmt w:val="bullet"/>
      <w:lvlText w:val=""/>
      <w:lvlJc w:val="left"/>
      <w:pPr>
        <w:ind w:left="720" w:hanging="72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F3715CD"/>
    <w:multiLevelType w:val="hybridMultilevel"/>
    <w:tmpl w:val="C5D072CA"/>
    <w:lvl w:ilvl="0" w:tplc="F96C55BE">
      <w:start w:val="1"/>
      <w:numFmt w:val="bullet"/>
      <w:pStyle w:val="BulletPoints"/>
      <w:lvlText w:val=""/>
      <w:lvlJc w:val="left"/>
      <w:pPr>
        <w:ind w:left="360" w:hanging="360"/>
      </w:pPr>
      <w:rPr>
        <w:rFonts w:hint="default" w:ascii="Symbol" w:hAnsi="Symbol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/>
      </w:rPr>
    </w:lvl>
  </w:abstractNum>
  <w:abstractNum w:abstractNumId="13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/>
      </w:rPr>
    </w:lvl>
  </w:abstractNum>
  <w:abstractNum w:abstractNumId="14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hint="default" w:ascii="Wingdings" w:hAnsi="Wingdings"/>
      </w:rPr>
    </w:lvl>
  </w:abstractNum>
  <w:num w:numId="17">
    <w:abstractNumId w:val="16"/>
  </w:num>
  <w:num w:numId="16">
    <w:abstractNumId w:val="15"/>
  </w:num>
  <w:num w:numId="1" w16cid:durableId="1678802157">
    <w:abstractNumId w:val="7"/>
  </w:num>
  <w:num w:numId="2" w16cid:durableId="1917785974">
    <w:abstractNumId w:val="3"/>
  </w:num>
  <w:num w:numId="3" w16cid:durableId="1035620383">
    <w:abstractNumId w:val="13"/>
  </w:num>
  <w:num w:numId="4" w16cid:durableId="1210456259">
    <w:abstractNumId w:val="12"/>
  </w:num>
  <w:num w:numId="5" w16cid:durableId="1140347343">
    <w:abstractNumId w:val="1"/>
  </w:num>
  <w:num w:numId="6" w16cid:durableId="818109217">
    <w:abstractNumId w:val="2"/>
  </w:num>
  <w:num w:numId="7" w16cid:durableId="968320345">
    <w:abstractNumId w:val="14"/>
  </w:num>
  <w:num w:numId="8" w16cid:durableId="1217205323">
    <w:abstractNumId w:val="0"/>
  </w:num>
  <w:num w:numId="9" w16cid:durableId="1230069371">
    <w:abstractNumId w:val="10"/>
  </w:num>
  <w:num w:numId="10" w16cid:durableId="41445574">
    <w:abstractNumId w:val="11"/>
  </w:num>
  <w:num w:numId="11" w16cid:durableId="8266040">
    <w:abstractNumId w:val="5"/>
  </w:num>
  <w:num w:numId="12" w16cid:durableId="628438875">
    <w:abstractNumId w:val="9"/>
  </w:num>
  <w:num w:numId="13" w16cid:durableId="1714498412">
    <w:abstractNumId w:val="6"/>
  </w:num>
  <w:num w:numId="14" w16cid:durableId="1010060181">
    <w:abstractNumId w:val="8"/>
  </w:num>
  <w:num w:numId="15" w16cid:durableId="918713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16du wp14 w16sdtfl">
  <w:zoom w:percent="100"/>
  <w:bordersDoNotSurroundHeader/>
  <w:bordersDoNotSurroundFooter/>
  <w:proofState w:spelling="clean" w:grammar="dirty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3F"/>
    <w:rsid w:val="0000784B"/>
    <w:rsid w:val="00011451"/>
    <w:rsid w:val="00013E46"/>
    <w:rsid w:val="00016902"/>
    <w:rsid w:val="0001752C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6735"/>
    <w:rsid w:val="00106CD1"/>
    <w:rsid w:val="00111999"/>
    <w:rsid w:val="001153F9"/>
    <w:rsid w:val="00121E79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2D0D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E3224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5393"/>
    <w:rsid w:val="0033798E"/>
    <w:rsid w:val="00340C75"/>
    <w:rsid w:val="00347866"/>
    <w:rsid w:val="0035482D"/>
    <w:rsid w:val="00357B3D"/>
    <w:rsid w:val="00377519"/>
    <w:rsid w:val="00377D18"/>
    <w:rsid w:val="0038460C"/>
    <w:rsid w:val="00384699"/>
    <w:rsid w:val="003B357D"/>
    <w:rsid w:val="003D072D"/>
    <w:rsid w:val="003D577F"/>
    <w:rsid w:val="003D5B83"/>
    <w:rsid w:val="003E486E"/>
    <w:rsid w:val="003E64B5"/>
    <w:rsid w:val="003E663B"/>
    <w:rsid w:val="003E6D64"/>
    <w:rsid w:val="003F4D06"/>
    <w:rsid w:val="003F5537"/>
    <w:rsid w:val="003F7678"/>
    <w:rsid w:val="0040143A"/>
    <w:rsid w:val="00403101"/>
    <w:rsid w:val="00405188"/>
    <w:rsid w:val="00410F37"/>
    <w:rsid w:val="004166DE"/>
    <w:rsid w:val="004201D3"/>
    <w:rsid w:val="00422CA2"/>
    <w:rsid w:val="004245C4"/>
    <w:rsid w:val="0042630B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B8D"/>
    <w:rsid w:val="0047646E"/>
    <w:rsid w:val="00480A93"/>
    <w:rsid w:val="00490212"/>
    <w:rsid w:val="004925BA"/>
    <w:rsid w:val="00494904"/>
    <w:rsid w:val="00496677"/>
    <w:rsid w:val="004A2CC5"/>
    <w:rsid w:val="004A4372"/>
    <w:rsid w:val="004A7AE4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53571"/>
    <w:rsid w:val="00554DC0"/>
    <w:rsid w:val="00556A4B"/>
    <w:rsid w:val="005625C7"/>
    <w:rsid w:val="00572B1F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326F"/>
    <w:rsid w:val="00617F0F"/>
    <w:rsid w:val="0062312E"/>
    <w:rsid w:val="00623E06"/>
    <w:rsid w:val="00627270"/>
    <w:rsid w:val="0062756C"/>
    <w:rsid w:val="006320D4"/>
    <w:rsid w:val="00632D4C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93CB4"/>
    <w:rsid w:val="006955AC"/>
    <w:rsid w:val="006A5B2B"/>
    <w:rsid w:val="006B04A0"/>
    <w:rsid w:val="006B2B44"/>
    <w:rsid w:val="006B3BC2"/>
    <w:rsid w:val="006C433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310F"/>
    <w:rsid w:val="0073587E"/>
    <w:rsid w:val="00740A7E"/>
    <w:rsid w:val="00740F48"/>
    <w:rsid w:val="007466F4"/>
    <w:rsid w:val="00746BFF"/>
    <w:rsid w:val="00751964"/>
    <w:rsid w:val="00761E49"/>
    <w:rsid w:val="007740DB"/>
    <w:rsid w:val="00774953"/>
    <w:rsid w:val="00777F96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85382"/>
    <w:rsid w:val="00894050"/>
    <w:rsid w:val="0089745D"/>
    <w:rsid w:val="008A0BDD"/>
    <w:rsid w:val="008A0F27"/>
    <w:rsid w:val="008A14CE"/>
    <w:rsid w:val="008B1ED7"/>
    <w:rsid w:val="008B62FE"/>
    <w:rsid w:val="008BBB3A"/>
    <w:rsid w:val="008C2934"/>
    <w:rsid w:val="008E048E"/>
    <w:rsid w:val="008F6575"/>
    <w:rsid w:val="00901D41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D5691"/>
    <w:rsid w:val="009E1FBC"/>
    <w:rsid w:val="009E281C"/>
    <w:rsid w:val="009E5354"/>
    <w:rsid w:val="009E7B36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A62"/>
    <w:rsid w:val="00A5173E"/>
    <w:rsid w:val="00A545AD"/>
    <w:rsid w:val="00A635D5"/>
    <w:rsid w:val="00A64500"/>
    <w:rsid w:val="00A65C21"/>
    <w:rsid w:val="00A72E2D"/>
    <w:rsid w:val="00A737E6"/>
    <w:rsid w:val="00A73EDD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D0388"/>
    <w:rsid w:val="00AE17C6"/>
    <w:rsid w:val="00B02FE2"/>
    <w:rsid w:val="00B043D4"/>
    <w:rsid w:val="00B044C8"/>
    <w:rsid w:val="00B10C68"/>
    <w:rsid w:val="00B14E21"/>
    <w:rsid w:val="00B22008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1D1F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552B"/>
    <w:rsid w:val="00D649DF"/>
    <w:rsid w:val="00D73002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4399"/>
    <w:rsid w:val="00F2054D"/>
    <w:rsid w:val="00F31058"/>
    <w:rsid w:val="00F4056B"/>
    <w:rsid w:val="00F41ACF"/>
    <w:rsid w:val="00F41FA9"/>
    <w:rsid w:val="00F4340A"/>
    <w:rsid w:val="00F5689F"/>
    <w:rsid w:val="00F613F7"/>
    <w:rsid w:val="00F67B85"/>
    <w:rsid w:val="00F7064C"/>
    <w:rsid w:val="00F7157D"/>
    <w:rsid w:val="00F748EF"/>
    <w:rsid w:val="00F7C736"/>
    <w:rsid w:val="00F852A2"/>
    <w:rsid w:val="00F95AF2"/>
    <w:rsid w:val="00F97C5C"/>
    <w:rsid w:val="00FA1EEA"/>
    <w:rsid w:val="00FB4D56"/>
    <w:rsid w:val="00FC4225"/>
    <w:rsid w:val="00FC49AC"/>
    <w:rsid w:val="00FC533E"/>
    <w:rsid w:val="00FC6CDF"/>
    <w:rsid w:val="00FC78D4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7C744D9"/>
    <w:rsid w:val="0892F35F"/>
    <w:rsid w:val="095D7BB7"/>
    <w:rsid w:val="0AD5F7B6"/>
    <w:rsid w:val="0B7840DA"/>
    <w:rsid w:val="0C76D0D8"/>
    <w:rsid w:val="0DDA795B"/>
    <w:rsid w:val="0E7F749D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AFDD5B6"/>
    <w:rsid w:val="1B6431F5"/>
    <w:rsid w:val="1C642971"/>
    <w:rsid w:val="1DD07347"/>
    <w:rsid w:val="2056E48F"/>
    <w:rsid w:val="228CD37E"/>
    <w:rsid w:val="22B64D95"/>
    <w:rsid w:val="22D43203"/>
    <w:rsid w:val="22EA4442"/>
    <w:rsid w:val="2315B848"/>
    <w:rsid w:val="23642336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60B9E9"/>
    <w:rsid w:val="28ACEDD9"/>
    <w:rsid w:val="29165109"/>
    <w:rsid w:val="2BCDC5A4"/>
    <w:rsid w:val="2C7A4160"/>
    <w:rsid w:val="2CB9A773"/>
    <w:rsid w:val="2D733AAF"/>
    <w:rsid w:val="2FCD4127"/>
    <w:rsid w:val="3068EEA1"/>
    <w:rsid w:val="31105E88"/>
    <w:rsid w:val="316A533A"/>
    <w:rsid w:val="31B3FDA4"/>
    <w:rsid w:val="31E047D5"/>
    <w:rsid w:val="324670F6"/>
    <w:rsid w:val="3257C262"/>
    <w:rsid w:val="32862BB9"/>
    <w:rsid w:val="32C8DCDD"/>
    <w:rsid w:val="32F2C075"/>
    <w:rsid w:val="33205FD2"/>
    <w:rsid w:val="33215FFD"/>
    <w:rsid w:val="3372DAF1"/>
    <w:rsid w:val="353AAB34"/>
    <w:rsid w:val="359750EA"/>
    <w:rsid w:val="3645B7BD"/>
    <w:rsid w:val="3689DC83"/>
    <w:rsid w:val="39952917"/>
    <w:rsid w:val="3AC0AC39"/>
    <w:rsid w:val="3CE0F9A0"/>
    <w:rsid w:val="3D012502"/>
    <w:rsid w:val="3E3AA52A"/>
    <w:rsid w:val="3F06839F"/>
    <w:rsid w:val="3F09DF3F"/>
    <w:rsid w:val="3FF020FB"/>
    <w:rsid w:val="436AB935"/>
    <w:rsid w:val="44567B4F"/>
    <w:rsid w:val="45F46301"/>
    <w:rsid w:val="48B54849"/>
    <w:rsid w:val="4902E1CE"/>
    <w:rsid w:val="49E761C6"/>
    <w:rsid w:val="4AC699FC"/>
    <w:rsid w:val="4C9AC43C"/>
    <w:rsid w:val="4EE26710"/>
    <w:rsid w:val="4F09FBEA"/>
    <w:rsid w:val="4F5D841D"/>
    <w:rsid w:val="4FD2A718"/>
    <w:rsid w:val="501710F2"/>
    <w:rsid w:val="5043E4EF"/>
    <w:rsid w:val="50BF779A"/>
    <w:rsid w:val="5119DFD0"/>
    <w:rsid w:val="51B3746F"/>
    <w:rsid w:val="529D2652"/>
    <w:rsid w:val="55090990"/>
    <w:rsid w:val="55B6C58F"/>
    <w:rsid w:val="56C56A73"/>
    <w:rsid w:val="56EB14E1"/>
    <w:rsid w:val="5776827B"/>
    <w:rsid w:val="5B3B2877"/>
    <w:rsid w:val="5BEC55CB"/>
    <w:rsid w:val="5C21394F"/>
    <w:rsid w:val="5D34E458"/>
    <w:rsid w:val="5F3F2513"/>
    <w:rsid w:val="5FADCC99"/>
    <w:rsid w:val="60C97377"/>
    <w:rsid w:val="61B12F38"/>
    <w:rsid w:val="62166139"/>
    <w:rsid w:val="6268010C"/>
    <w:rsid w:val="62760846"/>
    <w:rsid w:val="636AB504"/>
    <w:rsid w:val="63A71C10"/>
    <w:rsid w:val="63E726DE"/>
    <w:rsid w:val="64C45F02"/>
    <w:rsid w:val="665F160B"/>
    <w:rsid w:val="6818D2AA"/>
    <w:rsid w:val="6889DDF1"/>
    <w:rsid w:val="69CAEE9C"/>
    <w:rsid w:val="6A8BAB54"/>
    <w:rsid w:val="6A9967F3"/>
    <w:rsid w:val="6AE16D18"/>
    <w:rsid w:val="6B3D8ADA"/>
    <w:rsid w:val="6BC49DF3"/>
    <w:rsid w:val="6C1B0105"/>
    <w:rsid w:val="6C9308F0"/>
    <w:rsid w:val="6D3DCEC6"/>
    <w:rsid w:val="6D673579"/>
    <w:rsid w:val="6DAF098B"/>
    <w:rsid w:val="6E82710D"/>
    <w:rsid w:val="6EEB0390"/>
    <w:rsid w:val="6F923157"/>
    <w:rsid w:val="6FAE40D0"/>
    <w:rsid w:val="6FEB279E"/>
    <w:rsid w:val="700A9B8D"/>
    <w:rsid w:val="714CD54D"/>
    <w:rsid w:val="716733B9"/>
    <w:rsid w:val="719E2F3E"/>
    <w:rsid w:val="74526AD1"/>
    <w:rsid w:val="74ED4713"/>
    <w:rsid w:val="762D773D"/>
    <w:rsid w:val="795830D3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ABFA8F"/>
  <w15:docId w15:val="{461DDF8A-58FC-4202-A83C-6FAE8E1AF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semiHidden="1" w:qFormat="1"/>
    <w:lsdException w:name="Emphasis" w:uiPriority="20" w:semiHidden="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4225"/>
    <w:pPr>
      <w:spacing w:after="24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next w:val="Normal"/>
    <w:link w:val="Heading1Ch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Heading2">
    <w:name w:val="heading 2"/>
    <w:next w:val="Normal"/>
    <w:link w:val="Heading2Ch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Heading3">
    <w:name w:val="heading 3"/>
    <w:basedOn w:val="Normal"/>
    <w:next w:val="Normal"/>
    <w:link w:val="Heading3Char"/>
    <w:uiPriority w:val="9"/>
    <w:rsid w:val="00CF677A"/>
    <w:pPr>
      <w:spacing w:before="20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styleId="TableParagraph" w:customStyle="1">
    <w:name w:val="Table Paragraph"/>
    <w:basedOn w:val="Normal"/>
    <w:uiPriority w:val="1"/>
    <w:semiHidden/>
    <w:qFormat/>
  </w:style>
  <w:style w:type="character" w:styleId="Heading1Char" w:customStyle="1">
    <w:name w:val="Heading 1 Char"/>
    <w:basedOn w:val="DefaultParagraphFont"/>
    <w:link w:val="Heading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styleId="Heading2Char" w:customStyle="1">
    <w:name w:val="Heading 2 Char"/>
    <w:basedOn w:val="DefaultParagraphFont"/>
    <w:link w:val="Heading2"/>
    <w:uiPriority w:val="9"/>
    <w:rsid w:val="00FC4225"/>
    <w:rPr>
      <w:rFonts w:eastAsia="Dotum" w:cs="Arial"/>
      <w:b/>
      <w:bCs/>
      <w:lang w:bidi="en-US"/>
    </w:rPr>
  </w:style>
  <w:style w:type="character" w:styleId="Heading3Char" w:customStyle="1">
    <w:name w:val="Heading 3 Char"/>
    <w:basedOn w:val="DefaultParagraphFont"/>
    <w:link w:val="Heading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styleId="Heading4Char" w:customStyle="1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hAnsi="Arial Nova" w:eastAsia="Arial" w:cs="Arial"/>
      <w:b/>
      <w:bCs/>
      <w:color w:val="231F20"/>
      <w:sz w:val="23"/>
      <w:szCs w:val="16"/>
      <w:lang w:bidi="en-US"/>
    </w:rPr>
  </w:style>
  <w:style w:type="paragraph" w:styleId="BulletsSkills" w:customStyle="1">
    <w:name w:val="Bullets Skills"/>
    <w:basedOn w:val="Normal"/>
    <w:semiHidden/>
    <w:qFormat/>
    <w:rsid w:val="004D3623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225"/>
    <w:pPr>
      <w:spacing w:after="0" w:line="800" w:lineRule="exact"/>
      <w:outlineLvl w:val="0"/>
    </w:pPr>
    <w:rPr>
      <w:rFonts w:eastAsia="Batang" w:asciiTheme="majorHAnsi" w:hAnsiTheme="majorHAnsi"/>
      <w:caps/>
      <w:color w:val="1B66FF" w:themeColor="accent1"/>
      <w:spacing w:val="20"/>
      <w:sz w:val="80"/>
      <w:szCs w:val="80"/>
    </w:rPr>
  </w:style>
  <w:style w:type="character" w:styleId="TitleChar" w:customStyle="1">
    <w:name w:val="Title Char"/>
    <w:basedOn w:val="DefaultParagraphFont"/>
    <w:link w:val="Title"/>
    <w:uiPriority w:val="10"/>
    <w:rsid w:val="00FC4225"/>
    <w:rPr>
      <w:rFonts w:eastAsia="Batang" w:cs="Arial" w:asciiTheme="majorHAnsi" w:hAnsiTheme="majorHAnsi"/>
      <w:caps/>
      <w:color w:val="1B66FF" w:themeColor="accent1"/>
      <w:spacing w:val="20"/>
      <w:sz w:val="80"/>
      <w:szCs w:val="80"/>
      <w:lang w:bidi="en-US"/>
    </w:rPr>
  </w:style>
  <w:style w:type="character" w:styleId="ItalicJobLocation" w:customStyle="1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styleId="ItalicJob" w:customStyle="1">
    <w:name w:val="Italic Job"/>
    <w:basedOn w:val="DefaultParagraphFont"/>
    <w:uiPriority w:val="1"/>
    <w:semiHidden/>
    <w:qFormat/>
    <w:rsid w:val="00EF10F2"/>
    <w:rPr>
      <w:i/>
      <w:iCs/>
    </w:rPr>
  </w:style>
  <w:style w:type="paragraph" w:styleId="Body" w:customStyle="1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styleId="BodyBullets" w:customStyle="1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2E7EE0"/>
    <w:pPr>
      <w:pBdr>
        <w:top w:val="single" w:color="auto" w:sz="4" w:space="10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styleId="SubtitleChar" w:customStyle="1">
    <w:name w:val="Subtitle Char"/>
    <w:basedOn w:val="DefaultParagraphFont"/>
    <w:link w:val="Subtitle"/>
    <w:uiPriority w:val="11"/>
    <w:rsid w:val="002E7EE0"/>
    <w:rPr>
      <w:rFonts w:ascii="Dotum" w:hAnsi="Dotum" w:eastAsia="Dotum" w:cs="Arial"/>
      <w:caps/>
      <w:color w:val="1B66FF" w:themeColor="accent1"/>
      <w:spacing w:val="20"/>
      <w:sz w:val="32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UnresolvedMention1" w:customStyle="1">
    <w:name w:val="Unresolved Mention1"/>
    <w:basedOn w:val="DefaultParagraphFont"/>
    <w:uiPriority w:val="99"/>
    <w:semiHidden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rsid w:val="005A05E2"/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D3623"/>
    <w:rPr>
      <w:rFonts w:ascii="Segoe UI" w:hAnsi="Segoe UI" w:eastAsia="Arial" w:cs="Segoe UI"/>
      <w:sz w:val="18"/>
      <w:szCs w:val="18"/>
      <w:lang w:bidi="en-US"/>
    </w:rPr>
  </w:style>
  <w:style w:type="character" w:styleId="Italics" w:customStyle="1">
    <w:name w:val="Italics"/>
    <w:uiPriority w:val="1"/>
    <w:rsid w:val="0087760D"/>
    <w:rPr>
      <w:b/>
      <w:i/>
    </w:rPr>
  </w:style>
  <w:style w:type="paragraph" w:styleId="JobTitle" w:customStyle="1">
    <w:name w:val="Job Title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yperlink">
    <w:name w:val="Hyperlink"/>
    <w:basedOn w:val="DefaultParagraphFont"/>
    <w:uiPriority w:val="99"/>
    <w:semiHidden/>
    <w:rsid w:val="003D577F"/>
    <w:rPr>
      <w:color w:val="D21E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77F"/>
    <w:rPr>
      <w:color w:val="605E5C"/>
      <w:shd w:val="clear" w:color="auto" w:fill="E1DFDD"/>
    </w:rPr>
  </w:style>
  <w:style w:type="paragraph" w:styleId="Lists" w:customStyle="1">
    <w:name w:val="Lists"/>
    <w:basedOn w:val="Normal"/>
    <w:qFormat/>
    <w:rsid w:val="00982B00"/>
  </w:style>
  <w:style w:type="paragraph" w:styleId="BulletPoints" w:customStyle="1">
    <w:name w:val="Bullet Points"/>
    <w:basedOn w:val="ListParagraph"/>
    <w:qFormat/>
    <w:rsid w:val="00C669AE"/>
    <w:pPr>
      <w:numPr>
        <w:numId w:val="12"/>
      </w:numPr>
      <w:spacing w:after="120"/>
    </w:pPr>
  </w:style>
  <w:style w:type="numbering" w:styleId="CurrentList1" w:customStyle="1">
    <w:name w:val="Current List1"/>
    <w:uiPriority w:val="99"/>
    <w:rsid w:val="00982B00"/>
    <w:pPr>
      <w:numPr>
        <w:numId w:val="13"/>
      </w:numPr>
    </w:pPr>
  </w:style>
  <w:style w:type="numbering" w:styleId="CurrentList2" w:customStyle="1">
    <w:name w:val="Current List2"/>
    <w:uiPriority w:val="99"/>
    <w:rsid w:val="00982B00"/>
    <w:pPr>
      <w:numPr>
        <w:numId w:val="14"/>
      </w:numPr>
    </w:pPr>
  </w:style>
  <w:style w:type="numbering" w:styleId="CurrentList3" w:customStyle="1">
    <w:name w:val="Current List3"/>
    <w:uiPriority w:val="99"/>
    <w:rsid w:val="00BB29E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/customXml/item3.xml" Id="rId3" /><Relationship Type="http://schemas.openxmlformats.org/officeDocument/2006/relationships/settings" Target="settings.xml" Id="rId7" /><Relationship Type="http://schemas.openxmlformats.org/officeDocument/2006/relationships/footer" Target="footer11.xml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microsoft.com/office/2020/10/relationships/intelligence" Target="intelligence2.xml" Id="rId15" /><Relationship Type="http://schemas.openxmlformats.org/officeDocument/2006/relationships/endnotes" Target="endnotes.xml" Id="rId10" /><Relationship Type="http://schemas.openxmlformats.org/officeDocument/2006/relationships/customXml" Target="/customXml/item44.xml" Id="rId4" /><Relationship Type="http://schemas.openxmlformats.org/officeDocument/2006/relationships/footnotes" Target="footnotes.xml" Id="rId9" /><Relationship Type="http://schemas.openxmlformats.org/officeDocument/2006/relationships/theme" Target="theme/theme11.xml" Id="rId14" /><Relationship Type="http://schemas.openxmlformats.org/officeDocument/2006/relationships/image" Target="/media/image.png" Id="rId1846866753" /><Relationship Type="http://schemas.openxmlformats.org/officeDocument/2006/relationships/hyperlink" Target="https://github.com/rohitkandari78" TargetMode="External" Id="R20884e667a5943ae" /></Relationship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1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3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customXml/itemProps22.xml><?xml version="1.0" encoding="utf-8"?>
<ds:datastoreItem xmlns:ds="http://schemas.openxmlformats.org/officeDocument/2006/customXml" ds:itemID="{892F61D2-5DDA-4F31-8D2D-6F968F2CC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1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customXml/itemProps44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TM34390217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2026-03-29T11:02:47.8995781Z</dcterms:created>
  <dcterms:modified xsi:type="dcterms:W3CDTF">2026-03-29T11:26:19.8605680Z</dcterms:modified>
  <dc:creator>Rohit Singh Kandari</dc:creator>
  <lastModifiedBy>Rohit Singh Kandari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